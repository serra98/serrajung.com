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ackground w:color="ffffff">
    <v:background id="_x0000_s1025" filled="t" fillcolor="white"/>
  </w:background>
  <w:body>
    <w:p>
      <w:pPr>
        <w:pStyle w:val="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Times New Roman" w:eastAsia="Times New Roman" w:hAnsi="Times New Roman" w:cs="Times New Roman"/>
          <w:b/>
          <w:bCs/>
          <w:smallCaps/>
          <w:color w:val="000000"/>
          <w:sz w:val="48"/>
          <w:szCs w:val="48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sz w:val="48"/>
          <w:szCs w:val="48"/>
        </w:rPr>
        <w:t>Serra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  <w:r>
        <w:rPr>
          <w:rStyle w:val="span"/>
          <w:rFonts w:ascii="Times New Roman" w:eastAsia="Times New Roman" w:hAnsi="Times New Roman" w:cs="Times New Roman"/>
          <w:sz w:val="48"/>
          <w:szCs w:val="48"/>
        </w:rPr>
        <w:t>Jung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40" w:after="0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</w:rPr>
        <w:t>San Jose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CA</w:t>
      </w:r>
      <w:r>
        <w:rPr>
          <w:rStyle w:val="span"/>
          <w:rFonts w:ascii="Times New Roman" w:eastAsia="Times New Roman" w:hAnsi="Times New Roman" w:cs="Times New Roman"/>
        </w:rPr>
        <w:t xml:space="preserve"> </w:t>
      </w:r>
      <w:r>
        <w:rPr>
          <w:rStyle w:val="span"/>
          <w:rFonts w:ascii="Times New Roman" w:eastAsia="Times New Roman" w:hAnsi="Times New Roman" w:cs="Times New Roman"/>
        </w:rPr>
        <w:t>95112</w:t>
      </w:r>
      <w:r>
        <w:rPr>
          <w:rStyle w:val="span"/>
          <w:rFonts w:ascii="Times New Roman" w:eastAsia="Times New Roman" w:hAnsi="Times New Roman" w:cs="Times New Roman"/>
        </w:rPr>
        <w:br/>
      </w:r>
      <w:r>
        <w:rPr>
          <w:rStyle w:val="span"/>
          <w:rFonts w:ascii="Times New Roman" w:eastAsia="Times New Roman" w:hAnsi="Times New Roman" w:cs="Times New Roman"/>
        </w:rPr>
        <w:t>(650) 417-1108</w:t>
      </w:r>
      <w:r>
        <w:rPr>
          <w:rStyle w:val="span"/>
          <w:rFonts w:ascii="Times New Roman" w:eastAsia="Times New Roman" w:hAnsi="Times New Roman" w:cs="Times New Roman"/>
        </w:rPr>
        <w:t xml:space="preserve"> - </w:t>
      </w:r>
      <w:r>
        <w:rPr>
          <w:rStyle w:val="span"/>
          <w:rFonts w:ascii="Times New Roman" w:eastAsia="Times New Roman" w:hAnsi="Times New Roman" w:cs="Times New Roman"/>
        </w:rPr>
        <w:t>serra.jung@gmail.com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40" w:lineRule="atLeast"/>
        <w:ind w:left="0" w:right="0"/>
        <w:jc w:val="center"/>
        <w:rPr>
          <w:rStyle w:val="span"/>
          <w:rFonts w:ascii="Times New Roman" w:eastAsia="Times New Roman" w:hAnsi="Times New Roman" w:cs="Times New Roman"/>
        </w:rPr>
      </w:pPr>
      <w:r>
        <w:rPr>
          <w:rStyle w:val="span"/>
          <w:rFonts w:ascii="Times New Roman" w:eastAsia="Times New Roman" w:hAnsi="Times New Roman" w:cs="Times New Roman"/>
        </w:rPr>
        <w:t>Github : https://github.com/serra98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  <w:r>
        <w:rPr>
          <w:rStyle w:val="span"/>
          <w:rFonts w:ascii="Times New Roman" w:eastAsia="Times New Roman" w:hAnsi="Times New Roman" w:cs="Times New Roman"/>
        </w:rPr>
        <w:t>   </w:t>
      </w:r>
      <w:r>
        <w:rPr>
          <w:rStyle w:val="span"/>
          <w:rFonts w:ascii="Times New Roman" w:eastAsia="Times New Roman" w:hAnsi="Times New Roman" w:cs="Times New Roman"/>
        </w:rPr>
        <w:t>LinkedIn : https://www.linkedin.com/in/serra-j-15ab28143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1" w:color="FFFFFF"/>
          <w:right w:val="none" w:sz="0" w:space="10" w:color="auto"/>
        </w:pBdr>
        <w:tabs>
          <w:tab w:val="center" w:pos="10560"/>
        </w:tabs>
        <w:spacing w:before="120" w:after="120"/>
        <w:ind w:left="0" w:right="200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bdr w:val="none" w:sz="0" w:space="0" w:color="auto"/>
          <w:shd w:val="clear" w:color="auto" w:fill="auto"/>
          <w:vertAlign w:val="baseline"/>
        </w:rPr>
        <w:t xml:space="preserve">Professional Summary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  <w:tab/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210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Hardworking student experienced and passionate in working with jobs based on math, business (product managing), and creative work such as front-end development.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1" w:color="FFFFFF"/>
          <w:right w:val="none" w:sz="0" w:space="10" w:color="auto"/>
        </w:pBdr>
        <w:tabs>
          <w:tab w:val="center" w:pos="10560"/>
        </w:tabs>
        <w:spacing w:before="120" w:after="120"/>
        <w:ind w:left="0" w:right="200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bdr w:val="none" w:sz="0" w:space="0" w:color="auto"/>
          <w:shd w:val="clear" w:color="auto" w:fill="auto"/>
          <w:vertAlign w:val="baseline"/>
        </w:rPr>
        <w:t xml:space="preserve">Education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  <w:tab/>
      </w:r>
    </w:p>
    <w:tbl>
      <w:tblPr>
        <w:tblStyle w:val="div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100"/>
        <w:gridCol w:w="84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1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40" w:lineRule="atLeast"/>
              <w:ind w:left="0" w:right="0"/>
              <w:rPr>
                <w:rStyle w:val="spandateswrapper"/>
                <w:rFonts w:ascii="Times New Roman" w:eastAsia="Times New Roman" w:hAnsi="Times New Roman" w:cs="Times New Roman"/>
                <w:sz w:val="10"/>
                <w:szCs w:val="1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</w:rPr>
              <w:t xml:space="preserve">Expected in </w:t>
            </w:r>
            <w:r>
              <w:rPr>
                <w:rStyle w:val="span"/>
                <w:rFonts w:ascii="Times New Roman" w:eastAsia="Times New Roman" w:hAnsi="Times New Roman" w:cs="Times New Roman"/>
              </w:rPr>
              <w:t>05/2021</w:t>
            </w:r>
          </w:p>
        </w:tc>
        <w:tc>
          <w:tcPr>
            <w:tcW w:w="84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40" w:lineRule="atLeast"/>
              <w:ind w:left="0" w:right="0"/>
              <w:rPr>
                <w:rStyle w:val="span"/>
                <w:rFonts w:ascii="Times New Roman" w:eastAsia="Times New Roman" w:hAnsi="Times New Roman" w:cs="Times New Roman"/>
              </w:rPr>
            </w:pPr>
            <w:r>
              <w:rPr>
                <w:rStyle w:val="spandegree"/>
                <w:rFonts w:ascii="Times New Roman" w:eastAsia="Times New Roman" w:hAnsi="Times New Roman" w:cs="Times New Roman"/>
                <w:color w:val="222222"/>
              </w:rPr>
              <w:t>Bachelor of Arts</w:t>
            </w:r>
            <w:r>
              <w:rPr>
                <w:rStyle w:val="span"/>
                <w:rFonts w:ascii="Times New Roman" w:eastAsia="Times New Roman" w:hAnsi="Times New Roman" w:cs="Times New Roman"/>
                <w:color w:val="222222"/>
              </w:rPr>
              <w:t xml:space="preserve">: </w:t>
            </w:r>
            <w:r>
              <w:rPr>
                <w:rStyle w:val="spanprogramline"/>
                <w:rFonts w:ascii="Times New Roman" w:eastAsia="Times New Roman" w:hAnsi="Times New Roman" w:cs="Times New Roman"/>
                <w:color w:val="222222"/>
              </w:rPr>
              <w:t>Computer Science</w:t>
            </w:r>
            <w:r>
              <w:rPr>
                <w:rStyle w:val="singlecolumnspanpaddedlinenth-child1"/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  <w:p>
            <w:pPr>
              <w:pStyle w:val="spanpaddedline"/>
              <w:spacing w:before="0" w:after="0" w:line="340" w:lineRule="atLeast"/>
              <w:ind w:left="0" w:right="0"/>
              <w:rPr>
                <w:rStyle w:val="divdocumentsinglecolumnCharacter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spancompanyname"/>
                <w:rFonts w:ascii="Times New Roman" w:eastAsia="Times New Roman" w:hAnsi="Times New Roman" w:cs="Times New Roman"/>
                <w:color w:val="222222"/>
              </w:rPr>
              <w:t>Boston University</w:t>
            </w:r>
            <w:r>
              <w:rPr>
                <w:rStyle w:val="span"/>
                <w:rFonts w:ascii="Times New Roman" w:eastAsia="Times New Roman" w:hAnsi="Times New Roman" w:cs="Times New Roman"/>
                <w:color w:val="222222"/>
              </w:rPr>
              <w:t xml:space="preserve"> - </w:t>
            </w:r>
            <w:r>
              <w:rPr>
                <w:rStyle w:val="span"/>
                <w:rFonts w:ascii="Times New Roman" w:eastAsia="Times New Roman" w:hAnsi="Times New Roman" w:cs="Times New Roman"/>
                <w:color w:val="222222"/>
              </w:rPr>
              <w:t>Boston, MA</w:t>
            </w:r>
            <w:r>
              <w:rPr>
                <w:rStyle w:val="divdocumentsinglecolumnCharacter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10"/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  <w:t xml:space="preserve">Highlighted Coursework: CS391 (Data Science), CS330 (Algorithms), MA581 (Probability), CS210 (Computer Systems), CS411(Software Engineering) 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1" w:color="FFFFFF"/>
          <w:right w:val="none" w:sz="0" w:space="10" w:color="auto"/>
        </w:pBdr>
        <w:tabs>
          <w:tab w:val="center" w:pos="10560"/>
        </w:tabs>
        <w:spacing w:before="120" w:after="120"/>
        <w:ind w:left="0" w:right="200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bdr w:val="none" w:sz="0" w:space="0" w:color="auto"/>
          <w:shd w:val="clear" w:color="auto" w:fill="auto"/>
          <w:vertAlign w:val="baseline"/>
        </w:rPr>
        <w:t xml:space="preserve">Work History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  <w:tab/>
      </w:r>
    </w:p>
    <w:tbl>
      <w:tblPr>
        <w:tblStyle w:val="div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100"/>
        <w:gridCol w:w="84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1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40" w:lineRule="atLeast"/>
              <w:ind w:left="0" w:right="0"/>
              <w:rPr>
                <w:rStyle w:val="spandateswrapper"/>
                <w:rFonts w:ascii="Times New Roman" w:eastAsia="Times New Roman" w:hAnsi="Times New Roman" w:cs="Times New Roman"/>
                <w:sz w:val="10"/>
                <w:szCs w:val="1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</w:rPr>
              <w:t>05/2019</w:t>
            </w:r>
            <w:r>
              <w:rPr>
                <w:rStyle w:val="spandateswrapper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Times New Roman" w:eastAsia="Times New Roman" w:hAnsi="Times New Roman" w:cs="Times New Roman"/>
              </w:rPr>
              <w:t xml:space="preserve">to </w:t>
            </w:r>
            <w:r>
              <w:rPr>
                <w:rStyle w:val="span"/>
                <w:rFonts w:ascii="Times New Roman" w:eastAsia="Times New Roman" w:hAnsi="Times New Roman" w:cs="Times New Roman"/>
              </w:rPr>
              <w:t>08/2019</w:t>
            </w:r>
          </w:p>
        </w:tc>
        <w:tc>
          <w:tcPr>
            <w:tcW w:w="84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40" w:lineRule="atLeast"/>
              <w:ind w:left="0" w:right="0"/>
              <w:rPr>
                <w:rStyle w:val="span"/>
                <w:rFonts w:ascii="Times New Roman" w:eastAsia="Times New Roman" w:hAnsi="Times New Roman" w:cs="Times New Roman"/>
              </w:rPr>
            </w:pPr>
            <w:r>
              <w:rPr>
                <w:rStyle w:val="spanjobtitle"/>
                <w:rFonts w:ascii="Times New Roman" w:eastAsia="Times New Roman" w:hAnsi="Times New Roman" w:cs="Times New Roman"/>
                <w:color w:val="222222"/>
              </w:rPr>
              <w:t>Student Math Tutor</w:t>
            </w:r>
            <w:r>
              <w:rPr>
                <w:rStyle w:val="singlecolumnspanpaddedlinenth-child1"/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  <w:p>
            <w:pPr>
              <w:pStyle w:val="spanpaddedline"/>
              <w:spacing w:before="0" w:after="0" w:line="340" w:lineRule="atLeast"/>
              <w:ind w:left="0" w:right="0"/>
              <w:rPr>
                <w:rStyle w:val="divdocumentsinglecolumnCharacter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spancompanyname"/>
                <w:rFonts w:ascii="Times New Roman" w:eastAsia="Times New Roman" w:hAnsi="Times New Roman" w:cs="Times New Roman"/>
                <w:color w:val="222222"/>
              </w:rPr>
              <w:t>Self</w:t>
            </w:r>
            <w:r>
              <w:rPr>
                <w:rStyle w:val="span"/>
                <w:rFonts w:ascii="Times New Roman" w:eastAsia="Times New Roman" w:hAnsi="Times New Roman" w:cs="Times New Roman"/>
                <w:color w:val="222222"/>
              </w:rPr>
              <w:t xml:space="preserve"> – </w:t>
            </w:r>
            <w:r>
              <w:rPr>
                <w:rStyle w:val="span"/>
                <w:rFonts w:ascii="Times New Roman" w:eastAsia="Times New Roman" w:hAnsi="Times New Roman" w:cs="Times New Roman"/>
                <w:color w:val="222222"/>
              </w:rPr>
              <w:t xml:space="preserve">San Jose, CA </w:t>
            </w:r>
            <w:r>
              <w:rPr>
                <w:rStyle w:val="span"/>
                <w:rFonts w:ascii="Times New Roman" w:eastAsia="Times New Roman" w:hAnsi="Times New Roman" w:cs="Times New Roman"/>
                <w:color w:val="222222"/>
              </w:rPr>
              <w:t xml:space="preserve">, </w:t>
            </w:r>
            <w:r>
              <w:rPr>
                <w:rStyle w:val="span"/>
                <w:rFonts w:ascii="Times New Roman" w:eastAsia="Times New Roman" w:hAnsi="Times New Roman" w:cs="Times New Roman"/>
                <w:color w:val="222222"/>
              </w:rPr>
              <w:t>United States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10"/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  <w:t>Conducted tutorial services for students to provide academic support</w:t>
            </w:r>
          </w:p>
        </w:tc>
      </w:tr>
    </w:tbl>
    <w:p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100"/>
        <w:gridCol w:w="84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100" w:type="dxa"/>
            <w:noWrap w:val="0"/>
            <w:tcMar>
              <w:top w:w="24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40" w:lineRule="atLeast"/>
              <w:ind w:left="0" w:right="0"/>
              <w:rPr>
                <w:rStyle w:val="spandateswrapper"/>
                <w:rFonts w:ascii="Times New Roman" w:eastAsia="Times New Roman" w:hAnsi="Times New Roman" w:cs="Times New Roman"/>
                <w:sz w:val="10"/>
                <w:szCs w:val="1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</w:rPr>
              <w:t>01/2019</w:t>
            </w:r>
            <w:r>
              <w:rPr>
                <w:rStyle w:val="spandateswrapper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Times New Roman" w:eastAsia="Times New Roman" w:hAnsi="Times New Roman" w:cs="Times New Roman"/>
              </w:rPr>
              <w:t xml:space="preserve">to </w:t>
            </w:r>
            <w:r>
              <w:rPr>
                <w:rStyle w:val="span"/>
                <w:rFonts w:ascii="Times New Roman" w:eastAsia="Times New Roman" w:hAnsi="Times New Roman" w:cs="Times New Roman"/>
              </w:rPr>
              <w:t>Current</w:t>
            </w:r>
          </w:p>
        </w:tc>
        <w:tc>
          <w:tcPr>
            <w:tcW w:w="8460" w:type="dxa"/>
            <w:noWrap w:val="0"/>
            <w:tcMar>
              <w:top w:w="24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40" w:lineRule="atLeast"/>
              <w:ind w:left="0" w:right="0"/>
              <w:rPr>
                <w:rStyle w:val="span"/>
                <w:rFonts w:ascii="Times New Roman" w:eastAsia="Times New Roman" w:hAnsi="Times New Roman" w:cs="Times New Roman"/>
              </w:rPr>
            </w:pPr>
            <w:r>
              <w:rPr>
                <w:rStyle w:val="spanjobtitle"/>
                <w:rFonts w:ascii="Times New Roman" w:eastAsia="Times New Roman" w:hAnsi="Times New Roman" w:cs="Times New Roman"/>
                <w:color w:val="222222"/>
              </w:rPr>
              <w:t>Student Office Assistant</w:t>
            </w:r>
            <w:r>
              <w:rPr>
                <w:rStyle w:val="singlecolumnspanpaddedlinenth-child1"/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  <w:p>
            <w:pPr>
              <w:pStyle w:val="spanpaddedline"/>
              <w:spacing w:before="0" w:after="0" w:line="340" w:lineRule="atLeast"/>
              <w:ind w:left="0" w:right="0"/>
              <w:rPr>
                <w:rStyle w:val="divdocumentsinglecolumnCharacter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spancompanyname"/>
                <w:rFonts w:ascii="Times New Roman" w:eastAsia="Times New Roman" w:hAnsi="Times New Roman" w:cs="Times New Roman"/>
                <w:color w:val="222222"/>
              </w:rPr>
              <w:t>BU CAS Deans Office</w:t>
            </w:r>
            <w:r>
              <w:rPr>
                <w:rStyle w:val="span"/>
                <w:rFonts w:ascii="Times New Roman" w:eastAsia="Times New Roman" w:hAnsi="Times New Roman" w:cs="Times New Roman"/>
                <w:color w:val="222222"/>
              </w:rPr>
              <w:t xml:space="preserve"> – </w:t>
            </w:r>
            <w:r>
              <w:rPr>
                <w:rStyle w:val="span"/>
                <w:rFonts w:ascii="Times New Roman" w:eastAsia="Times New Roman" w:hAnsi="Times New Roman" w:cs="Times New Roman"/>
                <w:color w:val="222222"/>
              </w:rPr>
              <w:t>Boston</w:t>
            </w:r>
            <w:r>
              <w:rPr>
                <w:rStyle w:val="span"/>
                <w:rFonts w:ascii="Times New Roman" w:eastAsia="Times New Roman" w:hAnsi="Times New Roman" w:cs="Times New Roman"/>
                <w:color w:val="222222"/>
              </w:rPr>
              <w:t xml:space="preserve">, </w:t>
            </w:r>
            <w:r>
              <w:rPr>
                <w:rStyle w:val="span"/>
                <w:rFonts w:ascii="Times New Roman" w:eastAsia="Times New Roman" w:hAnsi="Times New Roman" w:cs="Times New Roman"/>
                <w:color w:val="222222"/>
              </w:rPr>
              <w:t>MA</w:t>
            </w:r>
          </w:p>
          <w:p>
            <w:pPr>
              <w:pStyle w:val="ulli"/>
              <w:numPr>
                <w:ilvl w:val="0"/>
                <w:numId w:val="4"/>
              </w:numPr>
              <w:spacing w:before="0" w:after="0" w:line="340" w:lineRule="atLeast"/>
              <w:ind w:left="460" w:right="0" w:hanging="210"/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  <w:t>Interacted with deans and visitors to provide appointment information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1" w:color="FFFFFF"/>
          <w:right w:val="none" w:sz="0" w:space="10" w:color="auto"/>
        </w:pBdr>
        <w:tabs>
          <w:tab w:val="center" w:pos="10560"/>
        </w:tabs>
        <w:spacing w:before="120" w:after="120"/>
        <w:ind w:left="0" w:right="200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bdr w:val="none" w:sz="0" w:space="0" w:color="auto"/>
          <w:shd w:val="clear" w:color="auto" w:fill="auto"/>
          <w:vertAlign w:val="baseline"/>
        </w:rPr>
        <w:t xml:space="preserve">Projects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  <w:tab/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210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trong"/>
          <w:rFonts w:ascii="Times New Roman" w:eastAsia="Times New Roman" w:hAnsi="Times New Roman" w:cs="Times New Roman"/>
          <w:b/>
          <w:bCs/>
        </w:rPr>
        <w:t xml:space="preserve">Web Development / Personal Projects 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[Github: Django-Project1 &amp; serrajung.com]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2560" w:right="0" w:hanging="21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Heroku, Django, Python, JavaScript, HTML5, CSS, and Bootstrap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2560" w:right="0" w:hanging="21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Published working website with DreamHost &amp; Learned how to use WordPress</w:t>
      </w:r>
    </w:p>
    <w:p>
      <w:pPr>
        <w:pStyle w:val="p"/>
        <w:spacing w:before="0" w:after="0" w:line="340" w:lineRule="atLeast"/>
        <w:ind w:left="210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trong"/>
          <w:rFonts w:ascii="Times New Roman" w:eastAsia="Times New Roman" w:hAnsi="Times New Roman" w:cs="Times New Roman"/>
          <w:b/>
          <w:bCs/>
        </w:rPr>
        <w:t xml:space="preserve">JP Morgan Chase &amp; Co/ Code For Good Challenge 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[Github: GreenCityForce]</w:t>
      </w:r>
    </w:p>
    <w:p>
      <w:pPr>
        <w:pStyle w:val="ulli"/>
        <w:numPr>
          <w:ilvl w:val="0"/>
          <w:numId w:val="6"/>
        </w:numPr>
        <w:spacing w:before="0" w:after="0" w:line="340" w:lineRule="atLeast"/>
        <w:ind w:left="2560" w:right="0" w:hanging="21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HTML5, JavaScript, CSS, MySQL</w:t>
      </w:r>
    </w:p>
    <w:p>
      <w:pPr>
        <w:pStyle w:val="ulli"/>
        <w:numPr>
          <w:ilvl w:val="0"/>
          <w:numId w:val="6"/>
        </w:numPr>
        <w:spacing w:before="0" w:after="0" w:line="340" w:lineRule="atLeast"/>
        <w:ind w:left="2560" w:right="0" w:hanging="21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Created website for nonprofit organization in NYC to increase the accessibility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1" w:color="FFFFFF"/>
          <w:right w:val="none" w:sz="0" w:space="10" w:color="auto"/>
        </w:pBdr>
        <w:tabs>
          <w:tab w:val="center" w:pos="10560"/>
        </w:tabs>
        <w:spacing w:before="120" w:after="120"/>
        <w:ind w:left="0" w:right="200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bdr w:val="none" w:sz="0" w:space="0" w:color="auto"/>
          <w:shd w:val="clear" w:color="auto" w:fill="auto"/>
          <w:vertAlign w:val="baseline"/>
        </w:rPr>
        <w:t xml:space="preserve">Leadership &amp; Activities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  <w:tab/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210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trong"/>
          <w:rFonts w:ascii="Times New Roman" w:eastAsia="Times New Roman" w:hAnsi="Times New Roman" w:cs="Times New Roman"/>
          <w:b/>
          <w:bCs/>
        </w:rPr>
        <w:t xml:space="preserve">Fusion Hip Hop Dance Troupe 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Choreographer/Team Member</w:t>
      </w:r>
      <w:r>
        <w:rPr>
          <w:rStyle w:val="strong"/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(08/2017 - 01/2019)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2560" w:right="0" w:hanging="21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Responsible to create choreography and deliver instructions to group of dancers</w:t>
      </w:r>
    </w:p>
    <w:p>
      <w:pPr>
        <w:pStyle w:val="p"/>
        <w:spacing w:before="0" w:after="0" w:line="340" w:lineRule="atLeast"/>
        <w:ind w:left="210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trong"/>
          <w:rFonts w:ascii="Times New Roman" w:eastAsia="Times New Roman" w:hAnsi="Times New Roman" w:cs="Times New Roman"/>
          <w:b/>
          <w:bCs/>
        </w:rPr>
        <w:t xml:space="preserve">TechTogether Hackathon 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Staff/Volunteer</w:t>
      </w:r>
      <w:r>
        <w:rPr>
          <w:rStyle w:val="strong"/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(03/2018)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2560" w:right="0" w:hanging="21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Organized the event with student coordinators and sponsors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1" w:color="FFFFFF"/>
          <w:right w:val="none" w:sz="0" w:space="10" w:color="auto"/>
        </w:pBdr>
        <w:tabs>
          <w:tab w:val="center" w:pos="10560"/>
        </w:tabs>
        <w:spacing w:before="120" w:after="120"/>
        <w:ind w:left="0" w:right="200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bdr w:val="none" w:sz="0" w:space="0" w:color="auto"/>
          <w:shd w:val="clear" w:color="auto" w:fill="auto"/>
          <w:vertAlign w:val="baseline"/>
        </w:rPr>
        <w:t xml:space="preserve">Skills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  <w:tab/>
      </w:r>
    </w:p>
    <w:tbl>
      <w:tblPr>
        <w:tblStyle w:val="divdocumenttable"/>
        <w:tblW w:w="0" w:type="auto"/>
        <w:tblInd w:w="210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228"/>
        <w:gridCol w:w="4228"/>
      </w:tblGrid>
      <w:tr>
        <w:tblPrEx>
          <w:tblW w:w="0" w:type="auto"/>
          <w:tblInd w:w="210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4228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9"/>
              </w:numPr>
              <w:spacing w:before="0" w:after="0" w:line="34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Python &amp; Java &amp; HTML5 &amp; CSS &amp; JavaScript</w:t>
            </w:r>
          </w:p>
          <w:p>
            <w:pPr>
              <w:pStyle w:val="ulli"/>
              <w:numPr>
                <w:ilvl w:val="0"/>
                <w:numId w:val="9"/>
              </w:numPr>
              <w:spacing w:before="0" w:after="0" w:line="34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WordPress &amp; Django</w:t>
            </w:r>
          </w:p>
        </w:tc>
        <w:tc>
          <w:tcPr>
            <w:tcW w:w="4228" w:type="dxa"/>
            <w:tcBorders>
              <w:left w:val="single" w:sz="8" w:space="0" w:color="FEFDFD"/>
            </w:tcBorders>
            <w:noWrap w:val="0"/>
            <w:tcMar>
              <w:top w:w="5" w:type="dxa"/>
              <w:left w:w="10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10"/>
              </w:numPr>
              <w:spacing w:before="0" w:after="0" w:line="34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Bilingual in English and Korean</w:t>
            </w: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</w:p>
    <w:sectPr>
      <w:pgSz w:w="12240" w:h="15840"/>
      <w:pgMar w:top="240" w:right="840" w:bottom="240" w:left="8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34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680" w:lineRule="atLeast"/>
      <w:jc w:val="center"/>
    </w:pPr>
    <w:rPr>
      <w:b/>
      <w:bCs/>
      <w:smallCaps/>
      <w:color w:val="000000"/>
      <w:sz w:val="48"/>
      <w:szCs w:val="48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40" w:lineRule="atLeast"/>
      <w:jc w:val="center"/>
    </w:pPr>
    <w:rPr>
      <w:sz w:val="24"/>
      <w:szCs w:val="24"/>
    </w:rPr>
  </w:style>
  <w:style w:type="paragraph" w:customStyle="1" w:styleId="divdocumentsection">
    <w:name w:val="div_document_section"/>
    <w:basedOn w:val="Normal"/>
  </w:style>
  <w:style w:type="paragraph" w:customStyle="1" w:styleId="divdocumentSECTIONALNKsinglecolumn">
    <w:name w:val="div_document_SECTION_ALNK_singlecolumn"/>
    <w:basedOn w:val="Normal"/>
  </w:style>
  <w:style w:type="character" w:customStyle="1" w:styleId="adnlLnksli">
    <w:name w:val="adnlLnks_li"/>
    <w:basedOn w:val="DefaultParagraphFont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pBdr>
        <w:top w:val="none" w:sz="0" w:space="0" w:color="auto"/>
        <w:left w:val="none" w:sz="0" w:space="0" w:color="auto"/>
        <w:bottom w:val="single" w:sz="8" w:space="1" w:color="FFFFFF"/>
        <w:right w:val="none" w:sz="0" w:space="10" w:color="auto"/>
      </w:pBdr>
      <w:shd w:val="clear" w:color="auto" w:fill="FFFFFF"/>
      <w:spacing w:line="380" w:lineRule="atLeast"/>
    </w:pPr>
    <w:rPr>
      <w:color w:val="000000"/>
      <w:sz w:val="28"/>
      <w:szCs w:val="28"/>
      <w:shd w:val="clear" w:color="auto" w:fill="FFFFFF"/>
    </w:rPr>
  </w:style>
  <w:style w:type="character" w:customStyle="1" w:styleId="divdocumentdivsectiontitleCharacter">
    <w:name w:val="div_document_div_sectiontitle Character"/>
    <w:basedOn w:val="DefaultParagraphFont"/>
    <w:rPr>
      <w:color w:val="000000"/>
      <w:sz w:val="28"/>
      <w:szCs w:val="28"/>
      <w:shd w:val="clear" w:color="auto" w:fill="FFFFFF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dateswrapper">
    <w:name w:val="span_dates_wrapper"/>
    <w:basedOn w:val="span"/>
    <w:rPr>
      <w:sz w:val="24"/>
      <w:szCs w:val="24"/>
    </w:rPr>
  </w:style>
  <w:style w:type="paragraph" w:customStyle="1" w:styleId="spandateswrapperParagraph">
    <w:name w:val="span_dates_wrapper Paragraph"/>
    <w:basedOn w:val="spanParagraph"/>
    <w:pPr>
      <w:jc w:val="left"/>
    </w:pPr>
    <w:rPr>
      <w:sz w:val="24"/>
      <w:szCs w:val="24"/>
    </w:rPr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divdocumentsinglecolumnCharacter">
    <w:name w:val="div_document_singlecolumn Character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</w:rPr>
  </w:style>
  <w:style w:type="character" w:customStyle="1" w:styleId="spanprogramline">
    <w:name w:val="span_programline"/>
    <w:basedOn w:val="span"/>
    <w:rPr>
      <w:b/>
      <w:bCs/>
    </w:rPr>
  </w:style>
  <w:style w:type="paragraph" w:customStyle="1" w:styleId="spanpaddedline">
    <w:name w:val="span_paddedline"/>
    <w:basedOn w:val="spanParagraph"/>
  </w:style>
  <w:style w:type="character" w:customStyle="1" w:styleId="spancompanyname">
    <w:name w:val="span_companyname"/>
    <w:basedOn w:val="span"/>
    <w:rPr>
      <w:b/>
      <w:bCs/>
    </w:rPr>
  </w:style>
  <w:style w:type="paragraph" w:customStyle="1" w:styleId="ulli">
    <w:name w:val="ul_li"/>
    <w:basedOn w:val="Normal"/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panjobtitle">
    <w:name w:val="span_jobtitle"/>
    <w:basedOn w:val="span"/>
    <w:rPr>
      <w:b/>
      <w:bCs/>
    </w:rPr>
  </w:style>
  <w:style w:type="character" w:customStyle="1" w:styleId="strong">
    <w:name w:val="strong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Serra Jung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eCgAAB+LCAAAAAAABAAVl8WyqwoQRT+IAW6DN8DdnRnuEFy+/p07TKpCqpruvddiUZpiMRxmeArmEIwTMZGFeYihOYaHRJTp8cIiLF+EREwzpg5uSEuRgHRBhz3NIqwhNaWMs/4iRqEm1BusMZjjdZ43eedLPoOBKiciDb1lc4UYl9addYUdGNevCmn/RGcy/fIwfcClITuELmArqlJIWzoT+kBQ2Et3dag+RFgIGG8IEM92X2++em6ld7RazSC</vt:lpwstr>
  </property>
  <property fmtid="{D5CDD505-2E9C-101B-9397-08002B2CF9AE}" pid="3" name="x1ye=1">
    <vt:lpwstr>hmLkRh+LuVbrV2kLXg+dVespNgK+mAaIXdz0K1uURXFGCJn1ALiNm9tjTzcUgAKv8yS3JYKGwjbx3ZxybG5/Wcy7flu8mSxuk+81YwWLXdm0Aw/etPM25y72Efvw73jDrBRxjNtSrkuixsaE2rNYIWCC6vfTAoOYP0h+OHh0VX7ly4MPjRM0XvztLHNbgd5D92vI5iBWto2txMOmBfmSD3luzYA1nb6zhAd7bnWM8+3R51EyxvhNBya71tDjv3Y</vt:lpwstr>
  </property>
  <property fmtid="{D5CDD505-2E9C-101B-9397-08002B2CF9AE}" pid="4" name="x1ye=10">
    <vt:lpwstr>9JmqPnVH2gHcAOG/SDSZKZ0zFh6NdQKhRdEGnMHZ2rNcaMVy0jsiyVOnfoc2hTXFL8HlWMOsz9gSe8FlDbftbh4kfj3BAYeKKfRra+2CwdcvYr8pz/vS6XE1Mw96JCIWRjwOoAe9MkE6F0C0lds6C85E9e9RB8/fYMFZpKwJegzipzQWL97IT67QSChcgYxL77RSVoDs+wgKaUpoZkfNMDLjJ/oIl6PcCscdTNxGjhowrow8rno3MVBdBN0OYfe</vt:lpwstr>
  </property>
  <property fmtid="{D5CDD505-2E9C-101B-9397-08002B2CF9AE}" pid="5" name="x1ye=11">
    <vt:lpwstr>7c3ltIBOtUgALk3YGGMnJxnzDROukEOPRTQJj4/WQpgcdYwcnBSuxuQ7NLLtkO5vjr42KEOJXLESjw6IzjanHknoVf9S3XmJt52VH5fk/csq96X99y5p0hXGSPoHs5+0YW+dlYKkf1HE/LFUQftgKqRGV50wWYXrKJdZdBjBK2Y4HFs0Wn9yaEnzqDpKiuHi+OrWk/r3AArSJ7qGsPhKBJ1gE+/BEt7nQFMjry2eUrnn0kcdyyuOr5nJ/JfpwCC</vt:lpwstr>
  </property>
  <property fmtid="{D5CDD505-2E9C-101B-9397-08002B2CF9AE}" pid="6" name="x1ye=12">
    <vt:lpwstr>rHRA1WgorL0QidKyD/DkosXLo36w9cOhYsf5L981tJzNB8kpbJwhUvSB9G5ww4qsvvSYvoB3wjr0Wbm2oGc2jEd/DBvo2VYe40p22/m7m6Obo54v9g5BA2EJzF70rEWDm7VOnbck9fb6iCktuAxw4qV4oVwV3qo4Yxyz6xsvvTJIL7nIwkiBg5QQpAUUUrK7QdNfvD3vgN+nP4YGSRorHVhMEAToLBGaoGG7rJ1J4W7u3uK8ab/asfRK7opkHTr</vt:lpwstr>
  </property>
  <property fmtid="{D5CDD505-2E9C-101B-9397-08002B2CF9AE}" pid="7" name="x1ye=13">
    <vt:lpwstr>EnYL8/k3G1Fr8WTE33OgUP1VLTek/RJAClXXANCZYVVcBS7u9PzRpAQP5PALjSnY/Dxv8+uu9uob6R7McZtixwBjcuua+OvPyHwUV0NM0Gp+ELKukvQnCC8QsxsdvQezPoCCknZMelVxyL1RqtfdX1mD+84EHRysp51/hQy3RJX7F9NFK1RYK5rY2UT0vYxu8p7kkoSXTlC+Ab0aAuex4SqIsDGZsjPkk67UmVyC9VDb6pj8EkZrGX/zf3Lj9rX</vt:lpwstr>
  </property>
  <property fmtid="{D5CDD505-2E9C-101B-9397-08002B2CF9AE}" pid="8" name="x1ye=14">
    <vt:lpwstr>iVbPFzAvlnIZvNdFKv9O2PIukFQWqg/JLZTz4OLncK5zOVXB3CQLZiZkde9laWfT8tqGi4JWj/RvinHv367K00slAk4OMjZuU6sV92vliIGQmqOKLx2tTlzj7Lp4RGieB97OAhQjttpDAw1/4EAOlMnG2Q5ibxP385ELTeIJ5IhsFimrBqdQ+ear+tF6SMdzrhUIeKKCChooDfP0KNRgD/iT/PCYQQ6siwYbPjEYYfJVvH0tTGQs7YC00UHETWc</vt:lpwstr>
  </property>
  <property fmtid="{D5CDD505-2E9C-101B-9397-08002B2CF9AE}" pid="9" name="x1ye=15">
    <vt:lpwstr>aWcMIGBmYhccxowI8NyHqffmxHo2b0FUIB2+WTlLz+PyzpnSHkh5bHVUFuv6DMBaOZXZ2aUCwzmKngR/Jy+Tyc60haOii8X2a/TF1BApgDCovKdVFp+hZBdCce+m1cv2y5EZQDiyR4mUPE5atfr1ERA37Mdu+TbcUTbv20zIWkSnEN9T37qM5hSFCN6wXl/yg0oDzYGsqM00c1dXa5+THUr6IT/wFrMgwO1R6HDXzDYUS5d6jNbi7jHNEsOtUxc</vt:lpwstr>
  </property>
  <property fmtid="{D5CDD505-2E9C-101B-9397-08002B2CF9AE}" pid="10" name="x1ye=16">
    <vt:lpwstr>Ym2C+nEBxDPDF6qBIDTIkjl3QijrHNqe7zWCx4XOtCkQeaB5yi9Dsfkn1is24qo4xsll3KQcpiMm915e2zGL1y6BF6/cy/TFkQLKLfcq3jyXD2fywc8iva/3dE1YxvY0pDNHlJXh9D+nITc2uoh09vdBMx5wzjzKbre9lyr3pTJl7BKinwKTbhK3/GJAz05pJkcCCIZ0bVyr/62EENEzwZMWfjmO3tkxr/zJsBu4E342a6M7VVtG4aCu6XkeuFF</vt:lpwstr>
  </property>
  <property fmtid="{D5CDD505-2E9C-101B-9397-08002B2CF9AE}" pid="11" name="x1ye=17">
    <vt:lpwstr>M+MNqIrCL+OPiT3aBBat5zLblINyL+Ei5QxSAVotn6qACDwBT3Pomm5qYuAD1u80holYm0xO/ZQD9yuwrreX18xQGvT4xQgbvofMCAjpNk1s8oSrOMNlzcZb/28g6/ZGjRiTmrrWpVRS1GEVgvZKHFevB4upp+S0pj02goPcJG2LCW1x1QKWjmExynYO/bicI7ZB4AaqxLF6MzUiTk0PY0GJg+CSeCjUQrx4xp4+JxS/3Uh6TgdbaiJ83KIZpso</vt:lpwstr>
  </property>
  <property fmtid="{D5CDD505-2E9C-101B-9397-08002B2CF9AE}" pid="12" name="x1ye=18">
    <vt:lpwstr>n+uHOlqdNgd6w8UlQpwp+wtjLnV7U0vsKYkQwNmaw9HsIvUp0wXqvCSVdfyceYiQEBQzmCqyfTvdp+3w4C3kITue/j8FsEcH+raWQlVn/qVcA/vfk9Ik+WQ+D/VVzXqsfvPewe0WimWl8kzgA4CBbJRZRrV8jDECIccswu3LmgV4vYjJW9oIKAJuyBTBRWserFx6x7QRWvpPcSZtMwNnWaHan6gMTz+usWpTDZ1u2Kz5q23pWhKDZYTKvdI1CRD</vt:lpwstr>
  </property>
  <property fmtid="{D5CDD505-2E9C-101B-9397-08002B2CF9AE}" pid="13" name="x1ye=19">
    <vt:lpwstr>TsVxEuQdfEhojE2S7WzTpf3yVtDa1sy0WC4FXvEGA4aFK4dj7kpnQBPCvY5ByWKrImFg9EyF/0D3AK1+tQ38JELOPJX0P+kE4kPrHyz2vmbEix9zYHece0itFcOuQiMr1NzEC3LXzJY2xH/DUTz3egHejtDHIP3ncs0vUtnhzZe39Y6JERFrIuJ8WQyAOE6uNatEwh8NKe7qO3oS3QCH/TXwlNTHeRSF49kZfCwFqevaIyL59gaSEB5L1V35OeI</vt:lpwstr>
  </property>
  <property fmtid="{D5CDD505-2E9C-101B-9397-08002B2CF9AE}" pid="14" name="x1ye=2">
    <vt:lpwstr>3ps15skz0RY1BGDJnaNI3OvX+g7lEdzBf98UPZa/S0/KrXnx8+Ae7Z0h1iv/tVKCeI8QdXWQKIoE6p/j4hHgvw9BrS0k+M+CqYQLtClbWzzLXLq8NHZUi4tlzUaIJLctP0MQXnhBIAH8f54G4cu9tP43xMpROTWM+armFghQLF3vg4qErnLxOU0VUfQGFoIblo9hUnnFLdnjBCIW8tMvlugJ58CJiOqiPfMe5m2kXXdtxTvuEWDg3kuo1m2uFDL</vt:lpwstr>
  </property>
  <property fmtid="{D5CDD505-2E9C-101B-9397-08002B2CF9AE}" pid="15" name="x1ye=20">
    <vt:lpwstr>9Av520OjhjhHOVKLVElU71lnfoJLOxvH7ZxNsoJ3EN6DGBz5tXM/8cwEyAbcEEtH/wwCE63LaE46c50dmgF8MJsp3TT5LuuIbpFW7TjkVwQQxCqQ9PfCZt0r9W95mUz23cvHO2vXiz/YOdgjAHNhq1JJnLEi2oHgqjp9Sj0TXZExwwgvPlKlZ4+SxuHHsM99DwcTGoQPNvL5WGda2b6Gdoz1+DLoLhZod94uwQ7abxiifLBcix0TpDA7Owexytm</vt:lpwstr>
  </property>
  <property fmtid="{D5CDD505-2E9C-101B-9397-08002B2CF9AE}" pid="16" name="x1ye=21">
    <vt:lpwstr>P3lIW1FZ58Vplk37wF04Yb1gb4COknw7mWux/8elwz0YYn1A0tentAtIATN//dR2mbyil7fmXj+6+5P5j5YWD7sPm/E5XzXInoMSk/jl4Kwm9QTnPN8pe3gRyXknnssucNelY51Y3D+ch/usZDIrXVrMH/2/+9VYVfOv/mX13EEy4NSxJOibq1pLXx6amgZv7LPX+mrOmvGPsg0kSIR/OzZ5VbV6b3ul6893WTzTxTCOH2C6uIN/+p3oQc2zN1I</vt:lpwstr>
  </property>
  <property fmtid="{D5CDD505-2E9C-101B-9397-08002B2CF9AE}" pid="17" name="x1ye=22">
    <vt:lpwstr>taRt98mof15utSw6scUTTfjeQh68kZnibAMO7yz5a8v+i5yLH+lHer6XdEW7PEJSDv66sLtFKUDrm7gfP6ErYcs18WCqJ7hcdmx8ueHZZyeWfAxUSMSsRQyn4kJi4k8e105VmcbeMtg8/2NusfByG0BuAZce+xtF8nQBJFRyzVXkh+av6r8taBYHB4dRhDxg7jn+JcSvqijp0wwUgpxlB9fxjb/uo/Tpr/5CMo9eQvudLKbuVUjg+GoF2apG0eN</vt:lpwstr>
  </property>
  <property fmtid="{D5CDD505-2E9C-101B-9397-08002B2CF9AE}" pid="18" name="x1ye=23">
    <vt:lpwstr>p4Z8MguhpY6ctevY/eSgKZZJYmxkEBe475FWDgr2jYNOP6AlJbC9c8L489Xvw9YPvLA/kDiu5ZmYdLRVaotHwpHICCCaSbZHGbZx4qew1b28nNJoH7Cgzo88WvytO4S8Luy36z0wuHfGi4OIjOxA64YNRxmOo9SLbC0JYBH9Hezko3VjLVV5+ja3BM5w3NvTrGND3qOX0eWF+YZpwsfolGS4JByFd6b2tsrp1fsf+OeNNHvHKA8LdY0X7UYf/Tf</vt:lpwstr>
  </property>
  <property fmtid="{D5CDD505-2E9C-101B-9397-08002B2CF9AE}" pid="19" name="x1ye=24">
    <vt:lpwstr>F0lQk+SJASqt16dI3UrAb6rSMLH6HSHyCxCunen+IY7bTcVgN1iZIKabWGn2IZLCfmHyvh6nl7qjPMLTyund4HsVidVXRfg8Vvzvz30ERwpvQizhUl1QFeIOPTAszBfAOU5rLPnNmpXrhAhtw9cdDxMz9TMI0wpVkPUTj3rvT5gsl36Y/iR1ic4zP88pm5xxU7i/akD3b7TnAq0lCStJfpIOZ8t93T+QCS1V+wGMsR3Ox/7dhhtZDMPpIx0ahTN</vt:lpwstr>
  </property>
  <property fmtid="{D5CDD505-2E9C-101B-9397-08002B2CF9AE}" pid="20" name="x1ye=25">
    <vt:lpwstr>WL5gzU/Mv6Yq9DnFNR65pZ9KNoXsgBK2ZP1FNtP/Ouuhzaa7iHkDsGXxB2gZYUCor6uxf9yei+c86c3FPHvnlXirpycaZmonPaWyaE/7MTvM8/TLSTPuzhD8sCPuyuXgjL9P5CwyeHQBWKoNJg2KggZXQQwjd7v8u6T4B3jozluPLPIfSPAFzQza4gwi7b32QYlqbg4tI+0yc1xokdxFfsNI70hK2nvXZPtGfhKuVo7+eVfYkkTLAznMpkCptmt</vt:lpwstr>
  </property>
  <property fmtid="{D5CDD505-2E9C-101B-9397-08002B2CF9AE}" pid="21" name="x1ye=26">
    <vt:lpwstr>G1vtzQzQOe4e9H+d/6YwANvmlsW8rboPPv7ZE/QTM6xhIPXqZ/FkjMoiPW8x2QJNiNlg3fM9bUK+1hrt+jcRtGRwYHlD4AsffMUDfEPvI300fCYiHofpzZICc/0vnGLW7kGg3hXYdhG3P+9BlGVcYbUTdPl6iAzbHYd/thMpkI6wb4hX6Fz3hV/k3qhde7EIm2ABnth3YDHI2YMOdYPdA0zum1dOLJZvaIgfxZkoHj0R1jiLLAlyEqcTc2KvKVk</vt:lpwstr>
  </property>
  <property fmtid="{D5CDD505-2E9C-101B-9397-08002B2CF9AE}" pid="22" name="x1ye=27">
    <vt:lpwstr>35p6oqZ7tYABEILf2X/Z1bH5GOsjvXrnBabz1eBHDJ1eZuAxK1T4aZrxmr+RpB08TudvWaGqDG9K5c6NfmrhsixfLOyqHk28G4R3eGveXrR3TO8wHInztLWgdurVi58JxeIDRlmG8Kh9Gb6FxPNCNum/5m8MNItzAc/G0hqehjJiMEO3NpJ1XMWN3kXu8tcKOYOXmKpZ7wP2JKPn1/tJmX74h3+ca9UWlcp08VFNn/sU6hNkFhhYXP3kqfjxW3Y</vt:lpwstr>
  </property>
  <property fmtid="{D5CDD505-2E9C-101B-9397-08002B2CF9AE}" pid="23" name="x1ye=28">
    <vt:lpwstr>+FT9R4DrzpACnnp0zq64y4CSz5r0hwlscUd6tzrhEplXnAmLVmSDK5vztkYi+FmkbsL+DLWrUDXtWMex4NleNP6663NPJywQcTTp+Ve6+/MMuu6zSsurcUOrCsswDOIMERDyawhfSYYzIgJDJhhzn52Aktp3I5EC6kPAwLVpuVZVAf9Q3IfOi1pb6cuZsKGvi6gN8nYmSZnN5CkLQORAW5RbrVCTtOoxqhtsyVUXXE4RkoUCu74RvH2KfzmQMxx</vt:lpwstr>
  </property>
  <property fmtid="{D5CDD505-2E9C-101B-9397-08002B2CF9AE}" pid="24" name="x1ye=29">
    <vt:lpwstr>hSPZSbw0B4Av+kF8Gx9FfIdLSH+7C6zhd5+Au7fi3hgOl2EmUI6g3w2Dnx+Ff3Dw69WGQNXt8VJgYJTFYGckpxbH91DOs/DHqVatDikU8kFWfNIehwbaf8nxidzEWoSGmS3OSs2C+uly05/5BnEUqeSc3W3osY5OW/yie2e8xkKTzOmcjqQFYOZEzP+634hm0i912szxTtP/A4pFwwIesV2RFH8JJwjDvPaTkIzEl660KsNOMv8f9SvIP7L2ntr</vt:lpwstr>
  </property>
  <property fmtid="{D5CDD505-2E9C-101B-9397-08002B2CF9AE}" pid="25" name="x1ye=3">
    <vt:lpwstr>HzN7NjLyqBlem4c6kC3ESVpFbn3l+ikVej5Tf1QwZJkC2f6kEyLbtqbRPxBkv61geOel3lo8YhmNQEhDOa6NZk+djRA6tu0CwE5MQUX8WX5pLQOOuytoplJZvKoAAEce4yL3V7HqIzfskyoQC6/qYGouik8FsHX6m685W2UDWo9E5uOabF4OBOrFhYb8VdCkFhu3ilb9Lgmxm/luBsVb9n5Zkybpf0k+Sll+YcNm6qA8YEcMTy+/boeEpbLFPwu</vt:lpwstr>
  </property>
  <property fmtid="{D5CDD505-2E9C-101B-9397-08002B2CF9AE}" pid="26" name="x1ye=30">
    <vt:lpwstr>OLCeZ2y0+vfegfmSA/8UIG2WoSNgutavR89KvcpO5FgoV84Mfm48C0NlkRjsQC+CTmCQJ5tSUwsK6Q1DLupr0YJbYnJSEHSB2soKK2Jdr1Gsn4HL2gacsmJsMj/QwLpt8nwAToggogDr8o0F/+AMS5Egj0hr8oJ6cDB44VuLOyBCBtVMz4FbngklDCyDU0zpkABZQ5H5FzGeA2VB8pnJvA7QBggPTU2QAsmIDhSakXmZO/5Mjzhff7UA9E/QJCq</vt:lpwstr>
  </property>
  <property fmtid="{D5CDD505-2E9C-101B-9397-08002B2CF9AE}" pid="27" name="x1ye=31">
    <vt:lpwstr>GpQIyxPFM5VxP9Jxgg/JN9vMdHltPTo5FUlgDvITvMjbIr6qzW89GhA12iZyYdpsJSbcM+L1iRktgeQs1NrSQlq6vygPqeiU2cLwgx4Cowc/uUj4zz38/wBWuuzeWiDvX7eWXeD/NGbtwCNJPRsiByDpAq74UJR+NEORxuPNCUaA3LbvbeXzjxY6sg8wOpOnRIrnAI0TQ9GiPQ7AKQJ5xRCTA7HE19W3po/unbuMsZvJvyYku3C4ebciCFJUQct</vt:lpwstr>
  </property>
  <property fmtid="{D5CDD505-2E9C-101B-9397-08002B2CF9AE}" pid="28" name="x1ye=32">
    <vt:lpwstr>ik8e6yHzQeD5ZQix3ayPxn2RXGaAtF+jSSY2JmlEMszdvd603b6k01xLSJFEKnFl/vzfVqE30D+0aSZawl3meKbJzmW/n+Jp0p2i+03O4UmFD09C1Y4Ln2mUj+aIMwQW0K96GUayj5o6R87MX18OFBgTdkdoyOVVzXNqwO3G4mSx2a1b6BgSb1ddFofWYavjoEcU2kjKlsXOKN0Mzbx7mj8UuXKytNPahBhGJfCpvcmaCb0QqvW//2G4hwmVM+5</vt:lpwstr>
  </property>
  <property fmtid="{D5CDD505-2E9C-101B-9397-08002B2CF9AE}" pid="29" name="x1ye=33">
    <vt:lpwstr>Vp2jX2FZsG2qhWQuliQsMj/h9iWCKoeLiQTHqyftur6XEcP24tAYLa4/EVH3lYemV5yTwtOEsiGhl6oO7nPP7tTKEVwXk73fkFNmpPsEUUkkC/Vgdxb9n/e30nwsW669Dasmwueapg8GaggAIL8OBysqcvB2AMN2kckD6qqoIrPyt0v6t5RYp4A1EujCVBkzWdT3y/yDu7AEe2w9clPiYc3JK2ODNVcr778iTM3aBsBLjo/7R1Dz94KxSFXjDUm</vt:lpwstr>
  </property>
  <property fmtid="{D5CDD505-2E9C-101B-9397-08002B2CF9AE}" pid="30" name="x1ye=34">
    <vt:lpwstr>G9pbH7uSpQLNLvmuL8VXwqrxl5EOSRdTnFi6NHuBqzcBdcLJSPvy8O0OJ7bxqXu/yxM159FpfPpbHdAA1mV6wWWeyeK1r7b5/Rt7aXoEmlII96eYgHo13xWklXynK7489BakfNOteMFPFN870UpKKvu80OFcFaeiYU3tTqepMDE4akZCyGHjil8OvAHQQedAv6g6bMAHHlbWUVN4fjhxDWzP5BV85X9IOhSx8dfqLRwF/AeSEdfBHSy3mpCvq8P</vt:lpwstr>
  </property>
  <property fmtid="{D5CDD505-2E9C-101B-9397-08002B2CF9AE}" pid="31" name="x1ye=35">
    <vt:lpwstr>o2wi4RVmluyHx+ZsToluG3ac3M/f4VLT3iu/ixN3qV0GDGI2h2dPTXXjE8K7wb8dIo6iTEQrjhNv5UhCRnuVjxBAFsDln57pKlRG9sTwsyruVq3Ux3in3NRN+rxf0pkn9lQ2JOXE/n8wr7tmf2N7NarXyLcT9VBtV2oKau5CzzUx7CrZKz1yBlfz1VvTtn6mCkfvVJGYhW8/FiE9UMtmlHXnLhM7+cknJgeY2Ye1boh7+GM1DcEKLq78iaGUlDX</vt:lpwstr>
  </property>
  <property fmtid="{D5CDD505-2E9C-101B-9397-08002B2CF9AE}" pid="32" name="x1ye=36">
    <vt:lpwstr>CluaQAxM6VDrFzuoRVI8U4kTQxN9Q3ru5gS4zSh8joj5+lq2s56b5qs6K3AMuXwNGPPkuHK8FWzq0YpKo7VEmastZzibQsQBIzNVDzKpKhXPs0MF1PDbs79i54CQi1Vf8OnSEW87RUkqPsigNoFcCTK/Ga3ZOZUHjBRjm2VPuantuUGXX4k/AyVI0x9+XX/WunEmk4NFDQabX3vfkR4fMiv0Gi9r/hmwvAiTerDe55mNx5JpYuS5OV0saD625+F</vt:lpwstr>
  </property>
  <property fmtid="{D5CDD505-2E9C-101B-9397-08002B2CF9AE}" pid="33" name="x1ye=37">
    <vt:lpwstr>e2/xFzHnLeccgxucaGSTIkjG30Z9xvbq97lXW6fq+VihqIPoZXVt7xpDW44aVssptcz+wYWcGJ2kfa4yVwloKb5+td/7OoaB+1KUTkgAPhCn2yXzMpVZq5HZXtIbMVS05kyk8CCE0GNmRkOvpSVX/gZojn0895RwZ2AwTkW490Rc3u2tR+Ib3IDkmwRmNw0avO0OvY6inMTBaqfoNKWT51lJAarVvvI6r/uhtw9rQb5loiaWXfPgF+Anpoxg2lv</vt:lpwstr>
  </property>
  <property fmtid="{D5CDD505-2E9C-101B-9397-08002B2CF9AE}" pid="34" name="x1ye=38">
    <vt:lpwstr>aJaPj5ig22UIjwetrpmJtCIBiG4nD+t/QXb90iQcL2oy4uyOtplFBN7hw7RXjAj6ImBIwZCXLcLAzfrsPllBRQ6IHIGVp3CgGbvkwgKQ1fq4Qnyg84EcIioxez/ANYWAQ3hec1M0BjM3zpU+vgxxYpROQ/Ho+1v3hcoh0emuKOR4WvBFD4pb+0d1MHnw0I4AQXmX45yC9XCOBxfn5yOIYJLf2ybEC62BxieHr/4FOO6tErWDDlswl8Gxpu3jlEm</vt:lpwstr>
  </property>
  <property fmtid="{D5CDD505-2E9C-101B-9397-08002B2CF9AE}" pid="35" name="x1ye=39">
    <vt:lpwstr>h8nZRAvpBlzXL4wC+sk7wfZZ8+3HF84trLDo52wtIamsnNj2V4p1L8xM9TjocFIrglne4bOjr+VXU+qlXcY9K6px5JdPi/IB2WTy/M7jXGIwH9/1A4oWx041kfj5KNuhL/iDZn3f6X8fGpwQTKYYMyugVsBwSV1cu2QlaCoJ94aLfiNYe2XiRfa0Ifi1Gf94L1eTn/rNo1bgkbSyI/zWmwLJO9Oq9772Qop8rdDPDHU6IbRCwHBl6nTO/gHQnvy</vt:lpwstr>
  </property>
  <property fmtid="{D5CDD505-2E9C-101B-9397-08002B2CF9AE}" pid="36" name="x1ye=4">
    <vt:lpwstr>6r9a9hbIT3PHPnt023RXmIq3GY+4hroNoJqNP02KwrbBvFz2BbnzOAWlcyaGV3jSZjFUyA5uAWs1trqfeIwfeQ6Wmz9wTN1rXXjG2mLwLcCI1hGgwd/sq+GPJ28cIokmhL8PdEiDaILXlsRz1eU/OuQFWUp9rYJsnqZa/ACkWTeJ0m9uxumA5oAbAzFNKok3EsaK36nAWIdpn2D4gThmIlLW3kj+TujhGDxih6DWuAiL4L9zll+nNUU/LAFeLtO</vt:lpwstr>
  </property>
  <property fmtid="{D5CDD505-2E9C-101B-9397-08002B2CF9AE}" pid="37" name="x1ye=40">
    <vt:lpwstr>190OIi9KfN1XMMkNr1D4groBoZsB3fXxkoPHYUOy5t15xe3QMYzV+kkFn6K+EzGpjeEpuE9R19dMms2JVOP4UMlDFFM+8KZLmRXfaohU7uFKVsacHgXmj+O333iKDawSuww31ks3k5TNZ0R0pHZCHmL/GbQGWZ4xNHLl+RHBhFYzrVx0hjVMerYfi35X7XMY3b07/fGo7DVN0RqFUXxqIXVoyv3hIQPtA/KFXJ3qbRj+WZACdLBmT2QFMQaSQIO</vt:lpwstr>
  </property>
  <property fmtid="{D5CDD505-2E9C-101B-9397-08002B2CF9AE}" pid="38" name="x1ye=41">
    <vt:lpwstr>ZkJy2q3janO/lBP3f3Jn//vsfiJyS9XgoAAA=</vt:lpwstr>
  </property>
  <property fmtid="{D5CDD505-2E9C-101B-9397-08002B2CF9AE}" pid="39" name="x1ye=5">
    <vt:lpwstr>YVzdsT4oK4OjtM3l50HRiKVQ5ufnABMIG63UpEAeh5zQjKdRGzGxUUcI9G1C7kZrU6flVjTwwioVtq2oxs9YgUr5kOeij07RsEGd+Vx8ZATmngyAIhN2d8gbaO+Rvv9o1gIkr9qYXv4aH6Owe6p50+7IHmyHGjA9hgAfboIHdqPZf9Bef9WsOmrmxtIqGMzhHtpPT/R07pNs3IqCtYC+ii7uFCC+KTP4ja42txmpsGC+OYT3QwmVmjc+3acKNOf</vt:lpwstr>
  </property>
  <property fmtid="{D5CDD505-2E9C-101B-9397-08002B2CF9AE}" pid="40" name="x1ye=6">
    <vt:lpwstr>sOrCyXN0XZIgznML7GU+3JwY9esoXAfJ+di+5QZ1kLpb1c12T80KiCBeUWMaxYkpMHBWwv4hBtmXVcFZ5ZFGv44sXL5mIEr4Uxx9W3U7t1TimyPhj36gCFnvGHFDylOENY5p1v22rDLdbPh/9e5R0SGINZp5BDxrfkij1gwcv7W2ehADlrQMsrKohn8/wIpmT7v3ZYp0yi2K4cic+y9QxHd5X/olrUVwpuL1rf55VDtOII/SCUkF6Pjg0EaC/yS</vt:lpwstr>
  </property>
  <property fmtid="{D5CDD505-2E9C-101B-9397-08002B2CF9AE}" pid="41" name="x1ye=7">
    <vt:lpwstr>ZiVLsl18oncLbbpfdtJjfPe5F5vP/cwvrCjtR4tjJPkoD4YZfR9lQnlfK1GsXKYSe5r4NXgYWA7btqKw7x86Xq5O9lahZelBNUfaiXZ0VoW7C6mOF9en3wbdzFKAb1hEpQkxJIqzOUN4dxbYjH6SdWWlBvrXBl5N760YiD2s0NsFH5fcG2e9WYlUp3lqDC9Qdoe4NRW40QdnGWI2xtnY7fKQ82FnKm4W3n2ebGGxeTF+V5pFxqaPKj3kRu3h+c7</vt:lpwstr>
  </property>
  <property fmtid="{D5CDD505-2E9C-101B-9397-08002B2CF9AE}" pid="42" name="x1ye=8">
    <vt:lpwstr>UCzzR97bjz1ZPBCL68BZlklpMBsyhTmMMNHcJuK/JlKqDkL234fhJtTqek725lyo2IkfMVRhfTXedn3NSvhqaAuQTw1KDwiO5mEDSbx3a/owfvMV0N/rjpL2Y54WL5OsXEEalVvAv5cwVrMZZkZkLKwwiw6P83KDtzYtwtvYuOezIc5gfulWVHhWckHkfJUdEnP9AVrVRQEOYBvN+dtDO9L3572z9Ahy/Uhna1pRiGHel2+9KoqtnKXT5acKOdv</vt:lpwstr>
  </property>
  <property fmtid="{D5CDD505-2E9C-101B-9397-08002B2CF9AE}" pid="43" name="x1ye=9">
    <vt:lpwstr>7IrGR85xT7aPbDBKngri2D2d95d7Nl9qGhAXQQlIcbSLBBnRt4y/Ip1P0CtvdU+SLQFaqYVCdb2Q4ahM3FyhCENCX5HVzJ28Bs4yHD6X8ywryGqsJCTKmvz6Sy+5ApjyUrkpXL5RHF3haK/HFIYq/PoyY6G826FBaZMSUXspxDyJf9rnIJBGuTjwGOTlTjM8l3UHDxcVUp7X+3c04vCfOilU718h6a0U+TtrHqRgWcoT/vPohD4cONNK6tVuOmI</vt:lpwstr>
  </property>
</Properties>
</file>